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/>
      </w:tblPr>
      <w:tblGrid>
        <w:gridCol w:w="10800"/>
      </w:tblGrid>
      <w:tr w:rsidR="00A66B18" w:rsidRPr="00FC34AE" w:rsidTr="00A6783B">
        <w:trPr>
          <w:trHeight w:val="270"/>
          <w:jc w:val="center"/>
        </w:trPr>
        <w:tc>
          <w:tcPr>
            <w:tcW w:w="10800" w:type="dxa"/>
          </w:tcPr>
          <w:p w:rsidR="00A66B18" w:rsidRPr="00FC34AE" w:rsidRDefault="00401569" w:rsidP="006C1B2F">
            <w:pPr>
              <w:pStyle w:val="ContactInfo"/>
              <w:jc w:val="center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 w:rsidRPr="00FC34AE">
              <w:rPr>
                <w:rFonts w:ascii="Calibri" w:hAnsi="Calibri" w:cs="Calibri"/>
                <w:noProof/>
                <w:color w:val="000000" w:themeColor="text1"/>
                <w:sz w:val="22"/>
                <w:szCs w:val="22"/>
                <w:lang w:eastAsia="en-US"/>
              </w:rPr>
              <w:drawing>
                <wp:inline distT="0" distB="0" distL="0" distR="0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B18" w:rsidRPr="00FC34AE" w:rsidRDefault="00A66B18">
      <w:pPr>
        <w:rPr>
          <w:rFonts w:ascii="Calibri" w:hAnsi="Calibri" w:cs="Calibri"/>
          <w:color w:val="000000" w:themeColor="text1"/>
          <w:sz w:val="22"/>
          <w:szCs w:val="22"/>
        </w:rPr>
      </w:pPr>
    </w:p>
    <w:p w:rsidR="00A25DE7" w:rsidRPr="00FC34AE" w:rsidRDefault="00A25DE7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color w:val="000000" w:themeColor="text1"/>
          <w:sz w:val="22"/>
          <w:szCs w:val="22"/>
          <w:lang w:eastAsia="en-AU"/>
        </w:rPr>
      </w:pPr>
      <w:bookmarkStart w:id="0" w:name="_GoBack"/>
      <w:bookmarkEnd w:id="0"/>
    </w:p>
    <w:p w:rsidR="006C1B2F" w:rsidRPr="00FC34AE" w:rsidRDefault="00982F7C" w:rsidP="00630C37">
      <w:pPr>
        <w:spacing w:before="0" w:after="0"/>
        <w:ind w:left="0"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br/>
      </w: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br/>
      </w:r>
    </w:p>
    <w:p w:rsidR="006C1B2F" w:rsidRPr="00FC34AE" w:rsidRDefault="006C1B2F" w:rsidP="00630C37">
      <w:pPr>
        <w:spacing w:before="0" w:after="0"/>
        <w:ind w:left="0"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</w:p>
    <w:p w:rsidR="006C1B2F" w:rsidRPr="00FC34AE" w:rsidRDefault="006C1B2F" w:rsidP="00630C37">
      <w:pPr>
        <w:spacing w:before="0" w:after="0"/>
        <w:ind w:left="0"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>Steps to view the required files –</w:t>
      </w:r>
    </w:p>
    <w:p w:rsidR="006C1B2F" w:rsidRPr="00FC34AE" w:rsidRDefault="006C1B2F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 xml:space="preserve">Uplaod the pcap file into wireshark </w:t>
      </w:r>
    </w:p>
    <w:p w:rsidR="006C1B2F" w:rsidRPr="00FC34AE" w:rsidRDefault="006C1B2F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 xml:space="preserve">Filter the HTTP packets for analysis </w:t>
      </w:r>
    </w:p>
    <w:p w:rsidR="006C1B2F" w:rsidRPr="00FC34AE" w:rsidRDefault="006C1B2F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>View each png , pdf required by selecting Follow when you right click on the HTTP packet</w:t>
      </w:r>
    </w:p>
    <w:p w:rsidR="00FC34AE" w:rsidRPr="00FC34AE" w:rsidRDefault="00FC34AE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>Select TCP stream to the data</w:t>
      </w:r>
    </w:p>
    <w:p w:rsidR="00FC34AE" w:rsidRPr="00FC34AE" w:rsidRDefault="00FC34AE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>Convert ASCII to raw</w:t>
      </w:r>
    </w:p>
    <w:p w:rsidR="00FC34AE" w:rsidRPr="00FC34AE" w:rsidRDefault="00FC34AE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>Select the hexdata and paste it in HxD</w:t>
      </w:r>
    </w:p>
    <w:p w:rsidR="00F33DD2" w:rsidRPr="00FC34AE" w:rsidRDefault="00FC34AE" w:rsidP="006C1B2F">
      <w:pPr>
        <w:pStyle w:val="ListParagraph"/>
        <w:numPr>
          <w:ilvl w:val="0"/>
          <w:numId w:val="6"/>
        </w:numPr>
        <w:spacing w:before="0" w:after="0"/>
        <w:ind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t>Save the file with the required extension</w:t>
      </w:r>
      <w:r w:rsidR="008F3614" w:rsidRPr="00FC34AE"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  <w:br/>
      </w:r>
    </w:p>
    <w:p w:rsidR="007263BB" w:rsidRPr="00FC34AE" w:rsidRDefault="007263BB" w:rsidP="00630C37">
      <w:pPr>
        <w:spacing w:before="0" w:after="0"/>
        <w:ind w:left="0" w:right="0"/>
        <w:rPr>
          <w:rFonts w:ascii="Calibri" w:eastAsia="Times New Roman" w:hAnsi="Calibri" w:cs="Calibri"/>
          <w:color w:val="000000" w:themeColor="text1"/>
          <w:kern w:val="0"/>
          <w:sz w:val="22"/>
          <w:szCs w:val="22"/>
          <w:lang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1: </w:t>
      </w:r>
    </w:p>
    <w:p w:rsidR="00630C37" w:rsidRPr="00FC34AE" w:rsidRDefault="00630C37" w:rsidP="00630C37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630C37">
      <w:pPr>
        <w:spacing w:before="0" w:after="0"/>
        <w:ind w:left="0" w:right="0"/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>For the first task search for FFD8 and FFD9 to view the image</w:t>
      </w:r>
      <w:r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 . </w:t>
      </w:r>
    </w:p>
    <w:p w:rsidR="00FC34AE" w:rsidRPr="00FC34AE" w:rsidRDefault="00FC34AE" w:rsidP="00630C37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33DD2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1796143" cy="1796143"/>
            <wp:effectExtent l="19050" t="0" r="0" b="0"/>
            <wp:docPr id="9" name="Picture 9" descr="C:\Users\Dell\Desktop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imag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143" cy="179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AE" w:rsidRP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/>
          <w:iCs/>
          <w:color w:val="000000" w:themeColor="text1"/>
          <w:sz w:val="22"/>
          <w:szCs w:val="22"/>
        </w:rPr>
        <w:t>Bank-logo.jpg</w:t>
      </w:r>
    </w:p>
    <w:p w:rsidR="00B13AD6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B13AD6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2012309" cy="1268186"/>
            <wp:effectExtent l="19050" t="0" r="6991" b="0"/>
            <wp:docPr id="10" name="Picture 10" descr="C:\Users\Dell\Desktop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image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093" cy="126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D6" w:rsidRP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/>
          <w:iCs/>
          <w:color w:val="000000" w:themeColor="text1"/>
          <w:sz w:val="22"/>
          <w:szCs w:val="22"/>
        </w:rPr>
        <w:t>Bank-card.jpg</w:t>
      </w:r>
    </w:p>
    <w:p w:rsidR="00B13AD6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B13AD6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FC34AE" w:rsidRP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630C37" w:rsidRPr="00FC34AE" w:rsidRDefault="00630C37" w:rsidP="00630C37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lastRenderedPageBreak/>
        <w:t xml:space="preserve">Sub-task 2: </w:t>
      </w:r>
    </w:p>
    <w:p w:rsidR="00B13AD6" w:rsidRPr="00FC34AE" w:rsidRDefault="00B13AD6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</w:pPr>
    </w:p>
    <w:p w:rsidR="00B13AD6" w:rsidRPr="00FC34AE" w:rsidRDefault="00B13AD6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</w:pPr>
    </w:p>
    <w:p w:rsidR="00B13AD6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2760902" cy="3907971"/>
            <wp:effectExtent l="19050" t="0" r="1348" b="0"/>
            <wp:docPr id="7" name="Picture 7" descr="C:\Users\Dell\Desktop\subtas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subtask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02" cy="390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/>
          <w:iCs/>
          <w:color w:val="000000" w:themeColor="text1"/>
          <w:sz w:val="22"/>
          <w:szCs w:val="22"/>
        </w:rPr>
        <w:t xml:space="preserve">ANZ1.jpg </w:t>
      </w:r>
    </w:p>
    <w:p w:rsid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FC34AE" w:rsidRPr="00FC34AE" w:rsidRDefault="00FC34AE" w:rsidP="00FC34AE">
      <w:pPr>
        <w:pStyle w:val="ListParagraph"/>
        <w:spacing w:before="0" w:after="0"/>
        <w:ind w:right="0"/>
        <w:rPr>
          <w:rFonts w:ascii="Calibri" w:hAnsi="Calibri" w:cs="Calibri"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Cs/>
          <w:color w:val="000000" w:themeColor="text1"/>
          <w:sz w:val="22"/>
          <w:szCs w:val="22"/>
        </w:rPr>
        <w:t>At the end of the network traffic if observed carefully there was a message – “You’ve found a hidden message in this file ! Include it in your write up.”</w:t>
      </w:r>
    </w:p>
    <w:p w:rsidR="00B13AD6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B13AD6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>
            <wp:extent cx="2910868" cy="4120243"/>
            <wp:effectExtent l="19050" t="0" r="3782" b="0"/>
            <wp:docPr id="8" name="Picture 8" descr="C:\Users\Dell\Desktop\subtask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subtask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68" cy="412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/>
          <w:iCs/>
          <w:color w:val="000000" w:themeColor="text1"/>
          <w:sz w:val="22"/>
          <w:szCs w:val="22"/>
        </w:rPr>
        <w:t>ANZ2.jpg</w:t>
      </w:r>
    </w:p>
    <w:p w:rsidR="00FC34AE" w:rsidRDefault="00FC34AE" w:rsidP="00FC34AE">
      <w:pPr>
        <w:pStyle w:val="ListParagraph"/>
        <w:spacing w:before="0" w:after="0"/>
        <w:ind w:right="0"/>
        <w:rPr>
          <w:rFonts w:ascii="Calibri" w:hAnsi="Calibri" w:cs="Calibri"/>
          <w:iCs/>
          <w:color w:val="000000" w:themeColor="text1"/>
          <w:sz w:val="22"/>
          <w:szCs w:val="22"/>
        </w:rPr>
      </w:pPr>
    </w:p>
    <w:p w:rsidR="00FC34AE" w:rsidRPr="00FC34AE" w:rsidRDefault="00FC34AE" w:rsidP="00FC34AE">
      <w:pPr>
        <w:pStyle w:val="ListParagraph"/>
        <w:spacing w:before="0" w:after="0"/>
        <w:ind w:right="0"/>
        <w:rPr>
          <w:rFonts w:ascii="Calibri" w:hAnsi="Calibri" w:cs="Calibri"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Cs/>
          <w:color w:val="000000" w:themeColor="text1"/>
          <w:sz w:val="22"/>
          <w:szCs w:val="22"/>
        </w:rPr>
        <w:t>At the end of the network traffic if observed carefully there was a message – “ You’ve found the hidden message !Images are sometimes more than they appear .”</w:t>
      </w:r>
    </w:p>
    <w:p w:rsidR="00FC34AE" w:rsidRPr="00FC34AE" w:rsidRDefault="00FC34AE" w:rsidP="00FC34AE">
      <w:pPr>
        <w:pStyle w:val="ListParagraph"/>
        <w:spacing w:before="0" w:after="0"/>
        <w:ind w:right="0"/>
        <w:rPr>
          <w:rFonts w:ascii="Calibri" w:hAnsi="Calibri" w:cs="Calibri"/>
          <w:iCs/>
          <w:color w:val="000000" w:themeColor="text1"/>
          <w:sz w:val="22"/>
          <w:szCs w:val="22"/>
        </w:rPr>
      </w:pPr>
    </w:p>
    <w:p w:rsidR="00FC34AE" w:rsidRP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B13AD6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E27C6B" w:rsidRDefault="00E27C6B" w:rsidP="00FC34AE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>Sub-task 3:</w:t>
      </w:r>
    </w:p>
    <w:p w:rsidR="00FC34AE" w:rsidRDefault="00FC34AE" w:rsidP="00FC34AE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FC34AE">
      <w:pPr>
        <w:spacing w:before="0" w:after="0"/>
        <w:ind w:left="0" w:right="0"/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Whatever was required in directly present in the ASCII format </w:t>
      </w:r>
    </w:p>
    <w:p w:rsidR="00E27C6B" w:rsidRPr="00FC34AE" w:rsidRDefault="00E27C6B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B13AD6" w:rsidRPr="00FC34AE" w:rsidRDefault="00B13AD6" w:rsidP="00B13AD6">
      <w:pPr>
        <w:spacing w:before="0" w:after="0"/>
        <w:ind w:right="0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5644132" cy="30135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84" cy="301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DD2" w:rsidRPr="00FC34AE" w:rsidRDefault="00F33DD2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E27C6B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lastRenderedPageBreak/>
        <w:t xml:space="preserve">Sub-task 4: </w:t>
      </w:r>
    </w:p>
    <w:p w:rsidR="00FC34AE" w:rsidRDefault="00FC34AE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E27C6B">
      <w:pPr>
        <w:spacing w:before="0" w:after="0"/>
        <w:ind w:left="0" w:right="0"/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If we follow the above steps and save each of them as a pdf we get the  following images in pdf.  </w:t>
      </w:r>
    </w:p>
    <w:p w:rsidR="00E27C6B" w:rsidRPr="00FC34AE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CC1096" w:rsidRDefault="00CC1096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2613715" cy="286294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15" cy="2862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AE" w:rsidRPr="00FC34AE" w:rsidRDefault="00FC34AE" w:rsidP="00FC34AE">
      <w:pPr>
        <w:spacing w:before="0" w:after="0"/>
        <w:ind w:left="0" w:right="0"/>
        <w:jc w:val="center"/>
        <w:rPr>
          <w:rFonts w:ascii="Calibri" w:hAnsi="Calibri" w:cs="Calibri"/>
          <w:bCs/>
          <w:i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i/>
          <w:noProof/>
          <w:color w:val="000000" w:themeColor="text1"/>
          <w:sz w:val="22"/>
          <w:szCs w:val="22"/>
          <w:lang w:val="en-AU" w:eastAsia="en-AU"/>
        </w:rPr>
        <w:t>Evil.pdf</w:t>
      </w:r>
    </w:p>
    <w:p w:rsidR="00FC34AE" w:rsidRDefault="00FC34AE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33DD2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3531013" cy="486591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13" cy="486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D6" w:rsidRDefault="00B13AD6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FC34AE" w:rsidRP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/>
          <w:iCs/>
          <w:color w:val="000000" w:themeColor="text1"/>
          <w:sz w:val="22"/>
          <w:szCs w:val="22"/>
        </w:rPr>
        <w:lastRenderedPageBreak/>
        <w:t xml:space="preserve">ANZ_document.pdf </w:t>
      </w:r>
    </w:p>
    <w:p w:rsidR="00B13AD6" w:rsidRPr="00FC34AE" w:rsidRDefault="00B13AD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FC34AE">
        <w:rPr>
          <w:rFonts w:ascii="Calibri" w:hAnsi="Calibri" w:cs="Calibri"/>
          <w:i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4298313" cy="3042557"/>
            <wp:effectExtent l="19050" t="0" r="6987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26" cy="304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AE" w:rsidRPr="00FC34AE" w:rsidRDefault="00FC34AE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/>
          <w:iCs/>
          <w:color w:val="000000" w:themeColor="text1"/>
          <w:sz w:val="22"/>
          <w:szCs w:val="22"/>
        </w:rPr>
        <w:t xml:space="preserve">ANZ_document2.pdf </w:t>
      </w:r>
    </w:p>
    <w:p w:rsidR="00CC1096" w:rsidRPr="00FC34AE" w:rsidRDefault="00CC1096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CC1096" w:rsidRPr="00FC34AE" w:rsidRDefault="00CC1096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</w:p>
    <w:p w:rsidR="00E27C6B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5: </w:t>
      </w:r>
    </w:p>
    <w:p w:rsidR="00FC34AE" w:rsidRDefault="00FC34AE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The text in this was encoded and although it says it is a text file , it is an image as seen below </w:t>
      </w:r>
      <w:r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. </w:t>
      </w:r>
    </w:p>
    <w:p w:rsidR="00CC1096" w:rsidRPr="00FC34AE" w:rsidRDefault="00CC1096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E27C6B" w:rsidRPr="00FC34AE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33DD2" w:rsidRPr="00FC34AE" w:rsidRDefault="00B13AD6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4064000" cy="2286000"/>
            <wp:effectExtent l="19050" t="0" r="0" b="0"/>
            <wp:docPr id="11" name="Picture 11" descr="C:\Users\Dell\Desktop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image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67" cy="228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AD6" w:rsidRPr="00FC34AE" w:rsidRDefault="00B13AD6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B13AD6" w:rsidRPr="00FC34AE" w:rsidRDefault="00B13AD6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E5C0F" w:rsidRPr="00FC34AE" w:rsidRDefault="00FE5C0F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6: </w:t>
      </w:r>
    </w:p>
    <w:p w:rsidR="00FE5C0F" w:rsidRDefault="00FE5C0F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FE5C0F">
      <w:pPr>
        <w:spacing w:before="0" w:after="0"/>
        <w:ind w:left="0" w:right="0"/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If we analyze the raw data there are FFD8 and FFD9 . If we paste both of them in HxD we get two different images as seen below .  </w:t>
      </w:r>
    </w:p>
    <w:p w:rsidR="00F33DD2" w:rsidRPr="00FC34AE" w:rsidRDefault="00CC1096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>
            <wp:extent cx="2618105" cy="1741805"/>
            <wp:effectExtent l="19050" t="0" r="0" b="0"/>
            <wp:docPr id="21" name="Picture 21" descr="C:\Users\Dell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96" w:rsidRPr="00FC34AE" w:rsidRDefault="00CC1096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CC1096" w:rsidRPr="00FC34AE" w:rsidRDefault="00CC1096" w:rsidP="00FC34AE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2536190" cy="1812290"/>
            <wp:effectExtent l="19050" t="0" r="0" b="0"/>
            <wp:docPr id="22" name="Picture 22" descr="C:\Users\Dell\Desktop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6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096" w:rsidRPr="00FC34AE" w:rsidRDefault="00CC1096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CC1096" w:rsidRPr="00FC34AE" w:rsidRDefault="00CC1096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E5C0F" w:rsidRDefault="00FE5C0F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7: </w:t>
      </w:r>
    </w:p>
    <w:p w:rsidR="00FC34AE" w:rsidRDefault="00FC34AE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FE5C0F">
      <w:pPr>
        <w:spacing w:before="0" w:after="0"/>
        <w:ind w:left="0" w:right="0"/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If we get the hex value of a jpeg file we can look for it in the TCP data stream and get the hex data to retrieve the image </w:t>
      </w:r>
    </w:p>
    <w:p w:rsidR="00F33DD2" w:rsidRPr="00FC34AE" w:rsidRDefault="00F33DD2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color w:val="000000" w:themeColor="text1"/>
          <w:sz w:val="22"/>
          <w:szCs w:val="22"/>
          <w:lang w:val="en-IN"/>
        </w:rPr>
      </w:pPr>
    </w:p>
    <w:p w:rsidR="007B7C98" w:rsidRPr="00FC34AE" w:rsidRDefault="007B7C98" w:rsidP="00FC34AE">
      <w:pPr>
        <w:pStyle w:val="ListParagraph"/>
        <w:spacing w:before="0" w:after="0"/>
        <w:ind w:right="0"/>
        <w:jc w:val="center"/>
        <w:rPr>
          <w:rFonts w:ascii="Calibri" w:hAnsi="Calibri" w:cs="Calibri"/>
          <w:i/>
          <w:iCs/>
          <w:color w:val="000000" w:themeColor="text1"/>
          <w:sz w:val="22"/>
          <w:szCs w:val="22"/>
          <w:lang w:val="en-IN"/>
        </w:rPr>
      </w:pPr>
      <w:r w:rsidRPr="00FC34AE">
        <w:rPr>
          <w:rFonts w:ascii="Calibri" w:hAnsi="Calibri" w:cs="Calibri"/>
          <w:noProof/>
          <w:color w:val="000000" w:themeColor="text1"/>
          <w:sz w:val="22"/>
          <w:szCs w:val="22"/>
          <w:lang w:eastAsia="en-US"/>
        </w:rPr>
        <w:drawing>
          <wp:inline distT="0" distB="0" distL="0" distR="0">
            <wp:extent cx="1807029" cy="1807029"/>
            <wp:effectExtent l="0" t="0" r="0" b="0"/>
            <wp:docPr id="23" name="Picture 23" descr="https://raw.githubusercontent.com/siddhesh-vartak98/ANZ-CyberSecurity-Virtual-Experience-/master/Task%202/anz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siddhesh-vartak98/ANZ-CyberSecurity-Virtual-Experience-/master/Task%202/anz_img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029" cy="180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98" w:rsidRPr="00FC34AE" w:rsidRDefault="007B7C98" w:rsidP="00F33DD2">
      <w:pPr>
        <w:pStyle w:val="ListParagraph"/>
        <w:spacing w:before="0" w:after="0"/>
        <w:ind w:right="0"/>
        <w:rPr>
          <w:rFonts w:ascii="Calibri" w:hAnsi="Calibri" w:cs="Calibri"/>
          <w:i/>
          <w:iCs/>
          <w:color w:val="000000" w:themeColor="text1"/>
          <w:sz w:val="22"/>
          <w:szCs w:val="22"/>
          <w:lang w:val="en-IN"/>
        </w:rPr>
      </w:pPr>
    </w:p>
    <w:p w:rsidR="00F33DD2" w:rsidRPr="00FC34AE" w:rsidRDefault="00F33DD2" w:rsidP="00F33DD2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  <w:t xml:space="preserve">Sub-task 8: </w:t>
      </w:r>
    </w:p>
    <w:p w:rsidR="00F33DD2" w:rsidRDefault="00F33DD2" w:rsidP="00F33DD2">
      <w:pPr>
        <w:spacing w:before="0" w:after="0"/>
        <w:ind w:left="0" w:right="0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p w:rsidR="00FC34AE" w:rsidRPr="00FC34AE" w:rsidRDefault="00FC34AE" w:rsidP="00F33DD2">
      <w:pPr>
        <w:spacing w:before="0" w:after="0"/>
        <w:ind w:left="0" w:right="0"/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Cs/>
          <w:noProof/>
          <w:color w:val="000000" w:themeColor="text1"/>
          <w:sz w:val="22"/>
          <w:szCs w:val="22"/>
          <w:lang w:val="en-AU" w:eastAsia="en-AU"/>
        </w:rPr>
        <w:t xml:space="preserve">The password is given at the end of the ASCII format , when we extract the zip file from the hex data we see there is a pdf named rawpdf.pdf and when we try to open it it asks for a password which is secure as mentioned in the ASCII data . The pdf contains the following two pages . </w:t>
      </w:r>
    </w:p>
    <w:p w:rsidR="007263BB" w:rsidRDefault="007B7C98" w:rsidP="00FC34AE">
      <w:pPr>
        <w:ind w:lef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  <w:r w:rsidRPr="00FC34AE"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eastAsia="en-US"/>
        </w:rPr>
        <w:lastRenderedPageBreak/>
        <w:drawing>
          <wp:inline distT="0" distB="0" distL="0" distR="0">
            <wp:extent cx="4480774" cy="309698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40" cy="309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AE" w:rsidRPr="00FC34AE" w:rsidRDefault="00FC34AE" w:rsidP="00FC34AE">
      <w:pPr>
        <w:ind w:left="0"/>
        <w:jc w:val="center"/>
        <w:rPr>
          <w:rFonts w:ascii="Calibri" w:hAnsi="Calibri" w:cs="Calibri"/>
          <w:b/>
          <w:bCs/>
          <w:noProof/>
          <w:color w:val="000000" w:themeColor="text1"/>
          <w:sz w:val="22"/>
          <w:szCs w:val="22"/>
          <w:lang w:val="en-AU" w:eastAsia="en-AU"/>
        </w:rPr>
      </w:pPr>
    </w:p>
    <w:sectPr w:rsidR="00FC34AE" w:rsidRPr="00FC34AE" w:rsidSect="00F33DD2">
      <w:headerReference w:type="default" r:id="rId24"/>
      <w:pgSz w:w="12240" w:h="15840" w:code="1"/>
      <w:pgMar w:top="314" w:right="720" w:bottom="278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E42" w:rsidRDefault="00040E42" w:rsidP="00A66B18">
      <w:pPr>
        <w:spacing w:before="0" w:after="0"/>
      </w:pPr>
      <w:r>
        <w:separator/>
      </w:r>
    </w:p>
  </w:endnote>
  <w:endnote w:type="continuationSeparator" w:id="1">
    <w:p w:rsidR="00040E42" w:rsidRDefault="00040E42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E42" w:rsidRDefault="00040E42" w:rsidP="00A66B18">
      <w:pPr>
        <w:spacing w:before="0" w:after="0"/>
      </w:pPr>
      <w:r>
        <w:separator/>
      </w:r>
    </w:p>
  </w:footnote>
  <w:footnote w:type="continuationSeparator" w:id="1">
    <w:p w:rsidR="00040E42" w:rsidRDefault="00040E42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6B18" w:rsidRDefault="00424EC9">
    <w:pPr>
      <w:pStyle w:val="Header"/>
    </w:pPr>
    <w:r>
      <w:rPr>
        <w:noProof/>
        <w:lang w:eastAsia="en-US"/>
      </w:rPr>
      <w:pict>
        <v:group id="Graphic 17" o:spid="_x0000_s4097" alt="Curved accent shapes that collectively build the header design" style="position:absolute;left:0;text-align:left;margin-left:-36pt;margin-top:-36pt;width:649.5pt;height:238.6pt;z-index:-251658240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">
          <v:shape id="Freeform: Shape 20" o:spid="_x0000_s4101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" path="m3869531,1359694v,,-489585,474345,-1509712,384810c1339691,1654969,936784,1180624,7144,1287304l7144,7144r3862387,l3869531,1359694xe" fillcolor="#009dd9 [3205]" stroked="f">
            <v:stroke joinstyle="miter"/>
            <v:path arrowok="t" o:connecttype="custom" o:connectlocs="3869531,1359694;2359819,1744504;7144,1287304;7144,7144;3869531,7144;3869531,1359694" o:connectangles="0,0,0,0,0,0"/>
          </v:shape>
          <v:shape id="Freeform: Shape 22" o:spid="_x0000_s4100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" path="m7144,1699736v,,1403032,618173,2927032,-215265c4459129,651986,5998369,893921,5998369,893921r,-886777l7144,7144r,1692592xe" fillcolor="#17406d [3204]" stroked="f">
            <v:stroke joinstyle="miter"/>
            <v:path arrowok="t" o:connecttype="custom" o:connectlocs="7144,1699736;2934176,1484471;5998369,893921;5998369,7144;7144,7144;7144,1699736" o:connectangles="0,0,0,0,0,0"/>
          </v:shape>
          <v:shape id="Freeform: Shape 23" o:spid="_x0000_s409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" path="m7144,7144r,606742c647224,1034891,2136934,964406,3546634,574834,4882039,205264,5998369,893921,5998369,893921r,-886777l7144,7144xe" fillcolor="#17406d [3204]" stroked="f">
            <v:fill color2="#4389d7 [1940]" rotate="t" angle="90" focus="100%" type="gradient"/>
            <v:stroke joinstyle="miter"/>
            <v:path arrowok="t" o:connecttype="custom" o:connectlocs="7144,7144;7144,613886;3546634,574834;5998369,893921;5998369,7144;7144,7144" o:connectangles="0,0,0,0,0,0"/>
          </v:shape>
          <v:shape id="Freeform: Shape 24" o:spid="_x0000_s4098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" path="m7144,481489c380524,602456,751999,764381,1305401,812959,2325529,902494,2815114,428149,2815114,428149r,-421005c2332196,236696,1376839,568166,7144,481489xe" fillcolor="#009dd9 [3205]" stroked="f">
            <v:fill color2="#0075a2 [2405]" angle="90" focus="100%" type="gradient"/>
            <v:stroke joinstyle="miter"/>
            <v:path arrowok="t" o:connecttype="custom" o:connectlocs="7144,481489;1305401,812959;2815114,428149;2815114,7144;7144,481489" o:connectangles="0,0,0,0,0"/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32F6D"/>
    <w:multiLevelType w:val="hybridMultilevel"/>
    <w:tmpl w:val="57F6D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removePersonalInformation/>
  <w:removeDateAndTime/>
  <w:attachedTemplate r:id="rId1"/>
  <w:stylePaneFormatFilter w:val="5004"/>
  <w:stylePaneSortMethod w:val="0000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F6C0D"/>
    <w:rsid w:val="00040E42"/>
    <w:rsid w:val="000563E9"/>
    <w:rsid w:val="00081375"/>
    <w:rsid w:val="00083BAA"/>
    <w:rsid w:val="0010680C"/>
    <w:rsid w:val="00152B0B"/>
    <w:rsid w:val="001766D6"/>
    <w:rsid w:val="0018151F"/>
    <w:rsid w:val="00192419"/>
    <w:rsid w:val="001C270D"/>
    <w:rsid w:val="001E2320"/>
    <w:rsid w:val="00214E28"/>
    <w:rsid w:val="002256D1"/>
    <w:rsid w:val="00276530"/>
    <w:rsid w:val="00293626"/>
    <w:rsid w:val="00293FCE"/>
    <w:rsid w:val="002B16A2"/>
    <w:rsid w:val="002E3B42"/>
    <w:rsid w:val="00352B81"/>
    <w:rsid w:val="00394757"/>
    <w:rsid w:val="003A0150"/>
    <w:rsid w:val="003E24DF"/>
    <w:rsid w:val="003F0CEC"/>
    <w:rsid w:val="003F3FD4"/>
    <w:rsid w:val="00401569"/>
    <w:rsid w:val="0041428F"/>
    <w:rsid w:val="004225F9"/>
    <w:rsid w:val="00424EC9"/>
    <w:rsid w:val="00440BE1"/>
    <w:rsid w:val="004A2B0D"/>
    <w:rsid w:val="004C193D"/>
    <w:rsid w:val="004D1382"/>
    <w:rsid w:val="005459B5"/>
    <w:rsid w:val="005C2210"/>
    <w:rsid w:val="00612AE8"/>
    <w:rsid w:val="00615018"/>
    <w:rsid w:val="0062123A"/>
    <w:rsid w:val="00630C37"/>
    <w:rsid w:val="0064428C"/>
    <w:rsid w:val="00646E75"/>
    <w:rsid w:val="00666188"/>
    <w:rsid w:val="006C1B2F"/>
    <w:rsid w:val="006F6F10"/>
    <w:rsid w:val="00706CAA"/>
    <w:rsid w:val="007263BB"/>
    <w:rsid w:val="00783E79"/>
    <w:rsid w:val="007B2891"/>
    <w:rsid w:val="007B2BC1"/>
    <w:rsid w:val="007B5AE8"/>
    <w:rsid w:val="007B7C98"/>
    <w:rsid w:val="007C7373"/>
    <w:rsid w:val="007F5192"/>
    <w:rsid w:val="008F3614"/>
    <w:rsid w:val="008F6C0D"/>
    <w:rsid w:val="0091575C"/>
    <w:rsid w:val="00982F7C"/>
    <w:rsid w:val="00A0141A"/>
    <w:rsid w:val="00A25DE7"/>
    <w:rsid w:val="00A26FE7"/>
    <w:rsid w:val="00A66B18"/>
    <w:rsid w:val="00A6783B"/>
    <w:rsid w:val="00A96CF8"/>
    <w:rsid w:val="00AA089B"/>
    <w:rsid w:val="00AC4F11"/>
    <w:rsid w:val="00AD1D45"/>
    <w:rsid w:val="00AE1388"/>
    <w:rsid w:val="00AF3982"/>
    <w:rsid w:val="00B13AD6"/>
    <w:rsid w:val="00B246DB"/>
    <w:rsid w:val="00B24BE7"/>
    <w:rsid w:val="00B50294"/>
    <w:rsid w:val="00B57D6E"/>
    <w:rsid w:val="00C04114"/>
    <w:rsid w:val="00C701F7"/>
    <w:rsid w:val="00C70786"/>
    <w:rsid w:val="00CC1096"/>
    <w:rsid w:val="00CC2903"/>
    <w:rsid w:val="00CE6CB7"/>
    <w:rsid w:val="00D10958"/>
    <w:rsid w:val="00D66593"/>
    <w:rsid w:val="00DB10EA"/>
    <w:rsid w:val="00DE6DA2"/>
    <w:rsid w:val="00DF2D30"/>
    <w:rsid w:val="00E27C6B"/>
    <w:rsid w:val="00E4786A"/>
    <w:rsid w:val="00E55D74"/>
    <w:rsid w:val="00E6540C"/>
    <w:rsid w:val="00E81E2A"/>
    <w:rsid w:val="00EC114A"/>
    <w:rsid w:val="00EC33FF"/>
    <w:rsid w:val="00EE0952"/>
    <w:rsid w:val="00F1737B"/>
    <w:rsid w:val="00F33DD2"/>
    <w:rsid w:val="00FC34AE"/>
    <w:rsid w:val="00FE0F43"/>
    <w:rsid w:val="00FE5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8" w:unhideWhenUsed="0" w:qFormat="1"/>
    <w:lsdException w:name="heading 2" w:uiPriority="9" w:qFormat="1"/>
    <w:lsdException w:name="heading 3" w:uiPriority="9" w:unhideWhenUsed="0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macro" w:unhideWhenUsed="0"/>
    <w:lsdException w:name="Title" w:semiHidden="0" w:uiPriority="10" w:unhideWhenUsed="0" w:qFormat="1"/>
    <w:lsdException w:name="Closing" w:uiPriority="6" w:qFormat="1"/>
    <w:lsdException w:name="Signature" w:uiPriority="7" w:qFormat="1"/>
    <w:lsdException w:name="Default Paragraph Font" w:uiPriority="1"/>
    <w:lsdException w:name="Subtitle" w:uiPriority="11" w:unhideWhenUsed="0" w:qFormat="1"/>
    <w:lsdException w:name="Salutation" w:uiPriority="4" w:qFormat="1"/>
    <w:lsdException w:name="Strong" w:semiHidden="0" w:uiPriority="1" w:unhideWhenUsed="0"/>
    <w:lsdException w:name="Emphasis" w:uiPriority="20" w:unhideWhenUsed="0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3AD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AD6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</Template>
  <TotalTime>0</TotalTime>
  <Pages>7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2019-09-30T01:26:00Z</dcterms:created>
  <dcterms:modified xsi:type="dcterms:W3CDTF">2022-09-07T07:08:00Z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